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77AF" w14:textId="232E4373" w:rsidR="00C77F17" w:rsidRPr="00C77F17" w:rsidRDefault="00866E98" w:rsidP="00C77F1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="00C67585">
        <w:rPr>
          <w:b/>
          <w:bCs/>
          <w:lang w:val="en-IN"/>
        </w:rPr>
        <w:t xml:space="preserve"> </w:t>
      </w:r>
      <w:r w:rsidR="00974740">
        <w:rPr>
          <w:b/>
          <w:bCs/>
          <w:lang w:val="en-IN"/>
        </w:rPr>
        <w:t xml:space="preserve"> </w:t>
      </w:r>
      <w:r w:rsidR="00C77F17" w:rsidRPr="00C77F17">
        <w:rPr>
          <w:b/>
          <w:bCs/>
          <w:lang w:val="en-IN"/>
        </w:rPr>
        <w:t>Aggregation Functions:</w:t>
      </w:r>
    </w:p>
    <w:p w14:paraId="768F44F8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7155DA79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average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>?</w:t>
      </w:r>
    </w:p>
    <w:p w14:paraId="05AB41E1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highest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recorded for any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160B1A33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lowest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recorded for any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42F8D89D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How many rows have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greater than 500?</w:t>
      </w:r>
    </w:p>
    <w:p w14:paraId="5F9AE0D1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the </w:t>
      </w:r>
      <w:r w:rsidRPr="00C77F17">
        <w:rPr>
          <w:b/>
          <w:bCs/>
          <w:lang w:val="en-IN"/>
        </w:rPr>
        <w:t>North</w:t>
      </w:r>
      <w:r w:rsidRPr="00C77F17">
        <w:rPr>
          <w:lang w:val="en-IN"/>
        </w:rPr>
        <w:t xml:space="preserve"> region?</w:t>
      </w:r>
    </w:p>
    <w:p w14:paraId="53AF8D56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Quantity</w:t>
      </w:r>
      <w:r w:rsidRPr="00C77F17">
        <w:rPr>
          <w:lang w:val="en-IN"/>
        </w:rPr>
        <w:t xml:space="preserve"> sold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10CE0D2A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How many unique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are there in the dataset?</w:t>
      </w:r>
    </w:p>
    <w:p w14:paraId="4BDBAD78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average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Clothing</w:t>
      </w:r>
      <w:r w:rsidRPr="00C77F17">
        <w:rPr>
          <w:lang w:val="en-IN"/>
        </w:rPr>
        <w:t xml:space="preserve"> category?</w:t>
      </w:r>
    </w:p>
    <w:p w14:paraId="459AAAB0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sum for each </w:t>
      </w:r>
      <w:r w:rsidRPr="00C77F17">
        <w:rPr>
          <w:b/>
          <w:bCs/>
          <w:lang w:val="en-IN"/>
        </w:rPr>
        <w:t>Region</w:t>
      </w:r>
      <w:r w:rsidRPr="00C77F17">
        <w:rPr>
          <w:lang w:val="en-IN"/>
        </w:rPr>
        <w:t>?</w:t>
      </w:r>
    </w:p>
    <w:p w14:paraId="5992F076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applied in </w:t>
      </w:r>
      <w:r w:rsidRPr="00C77F17">
        <w:rPr>
          <w:b/>
          <w:bCs/>
          <w:lang w:val="en-IN"/>
        </w:rPr>
        <w:t>Electronics</w:t>
      </w:r>
      <w:r w:rsidRPr="00C77F17">
        <w:rPr>
          <w:lang w:val="en-IN"/>
        </w:rPr>
        <w:t>?</w:t>
      </w:r>
    </w:p>
    <w:p w14:paraId="751FC67D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distinct count of </w:t>
      </w:r>
      <w:r w:rsidRPr="00C77F17">
        <w:rPr>
          <w:b/>
          <w:bCs/>
          <w:lang w:val="en-IN"/>
        </w:rPr>
        <w:t>Customers</w:t>
      </w:r>
      <w:r w:rsidRPr="00C77F17">
        <w:rPr>
          <w:lang w:val="en-IN"/>
        </w:rPr>
        <w:t xml:space="preserve"> who bought </w:t>
      </w:r>
      <w:r w:rsidRPr="00C77F17">
        <w:rPr>
          <w:b/>
          <w:bCs/>
          <w:lang w:val="en-IN"/>
        </w:rPr>
        <w:t>Product_1</w:t>
      </w:r>
      <w:r w:rsidRPr="00C77F17">
        <w:rPr>
          <w:lang w:val="en-IN"/>
        </w:rPr>
        <w:t>?</w:t>
      </w:r>
    </w:p>
    <w:p w14:paraId="5F0EB1A1" w14:textId="77777777" w:rsid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in the </w:t>
      </w:r>
      <w:r w:rsidRPr="00C77F17">
        <w:rPr>
          <w:b/>
          <w:bCs/>
          <w:lang w:val="en-IN"/>
        </w:rPr>
        <w:t>West</w:t>
      </w:r>
      <w:r w:rsidRPr="00C77F17">
        <w:rPr>
          <w:lang w:val="en-IN"/>
        </w:rPr>
        <w:t xml:space="preserve"> region?</w:t>
      </w:r>
    </w:p>
    <w:p w14:paraId="1BABC285" w14:textId="77777777" w:rsidR="009079A2" w:rsidRDefault="009079A2" w:rsidP="009079A2">
      <w:pPr>
        <w:rPr>
          <w:lang w:val="en-IN"/>
        </w:rPr>
      </w:pPr>
    </w:p>
    <w:p w14:paraId="13F2AD11" w14:textId="77777777" w:rsidR="009079A2" w:rsidRDefault="009079A2" w:rsidP="009079A2">
      <w:pPr>
        <w:rPr>
          <w:lang w:val="en-IN"/>
        </w:rPr>
      </w:pPr>
    </w:p>
    <w:p w14:paraId="1C51CD8E" w14:textId="77777777" w:rsidR="009079A2" w:rsidRDefault="009079A2" w:rsidP="009079A2">
      <w:pPr>
        <w:rPr>
          <w:lang w:val="en-IN"/>
        </w:rPr>
      </w:pPr>
    </w:p>
    <w:p w14:paraId="15C37569" w14:textId="77777777" w:rsidR="009079A2" w:rsidRDefault="009079A2" w:rsidP="009079A2">
      <w:pPr>
        <w:rPr>
          <w:lang w:val="en-IN"/>
        </w:rPr>
      </w:pPr>
    </w:p>
    <w:p w14:paraId="5B71B971" w14:textId="77777777" w:rsidR="009079A2" w:rsidRDefault="009079A2" w:rsidP="009079A2">
      <w:pPr>
        <w:rPr>
          <w:lang w:val="en-IN"/>
        </w:rPr>
      </w:pPr>
    </w:p>
    <w:p w14:paraId="2B64706C" w14:textId="77777777" w:rsidR="009079A2" w:rsidRDefault="009079A2" w:rsidP="009079A2">
      <w:pPr>
        <w:rPr>
          <w:lang w:val="en-IN"/>
        </w:rPr>
      </w:pPr>
    </w:p>
    <w:p w14:paraId="097E621C" w14:textId="77777777" w:rsidR="009079A2" w:rsidRDefault="009079A2" w:rsidP="009079A2">
      <w:pPr>
        <w:rPr>
          <w:lang w:val="en-IN"/>
        </w:rPr>
      </w:pPr>
    </w:p>
    <w:p w14:paraId="50F60AD5" w14:textId="77777777" w:rsidR="009079A2" w:rsidRDefault="009079A2" w:rsidP="009079A2">
      <w:pPr>
        <w:rPr>
          <w:lang w:val="en-IN"/>
        </w:rPr>
      </w:pPr>
    </w:p>
    <w:p w14:paraId="4CF87793" w14:textId="77777777" w:rsidR="009079A2" w:rsidRDefault="009079A2" w:rsidP="009079A2">
      <w:pPr>
        <w:rPr>
          <w:lang w:val="en-IN"/>
        </w:rPr>
      </w:pPr>
    </w:p>
    <w:p w14:paraId="4CEFDE7F" w14:textId="77777777" w:rsidR="009079A2" w:rsidRDefault="009079A2" w:rsidP="009079A2">
      <w:pPr>
        <w:rPr>
          <w:lang w:val="en-IN"/>
        </w:rPr>
      </w:pPr>
    </w:p>
    <w:p w14:paraId="520697E3" w14:textId="77777777" w:rsidR="009079A2" w:rsidRDefault="009079A2" w:rsidP="009079A2">
      <w:pPr>
        <w:rPr>
          <w:lang w:val="en-IN"/>
        </w:rPr>
      </w:pPr>
    </w:p>
    <w:p w14:paraId="61698C96" w14:textId="77777777" w:rsidR="009079A2" w:rsidRDefault="009079A2" w:rsidP="009079A2">
      <w:pPr>
        <w:rPr>
          <w:lang w:val="en-IN"/>
        </w:rPr>
      </w:pPr>
    </w:p>
    <w:p w14:paraId="15F78CA2" w14:textId="77777777" w:rsidR="009079A2" w:rsidRDefault="009079A2" w:rsidP="009079A2">
      <w:pPr>
        <w:rPr>
          <w:lang w:val="en-IN"/>
        </w:rPr>
      </w:pPr>
    </w:p>
    <w:p w14:paraId="6D5F8387" w14:textId="77777777" w:rsidR="009079A2" w:rsidRDefault="009079A2" w:rsidP="009079A2">
      <w:pPr>
        <w:rPr>
          <w:lang w:val="en-IN"/>
        </w:rPr>
      </w:pPr>
    </w:p>
    <w:p w14:paraId="010501A9" w14:textId="77777777" w:rsidR="009079A2" w:rsidRDefault="009079A2" w:rsidP="009079A2">
      <w:pPr>
        <w:rPr>
          <w:lang w:val="en-IN"/>
        </w:rPr>
      </w:pPr>
    </w:p>
    <w:p w14:paraId="370C65A3" w14:textId="77777777" w:rsidR="00DD38A3" w:rsidRDefault="00DD38A3" w:rsidP="009079A2">
      <w:pPr>
        <w:rPr>
          <w:lang w:val="en-IN"/>
        </w:rPr>
      </w:pPr>
    </w:p>
    <w:p w14:paraId="1CD03ADF" w14:textId="77777777" w:rsidR="00C076C2" w:rsidRDefault="00C076C2" w:rsidP="009079A2">
      <w:pPr>
        <w:rPr>
          <w:lang w:val="en-IN"/>
        </w:rPr>
      </w:pPr>
    </w:p>
    <w:p w14:paraId="71C10525" w14:textId="77777777" w:rsidR="000B7D7A" w:rsidRPr="00C77F17" w:rsidRDefault="000B7D7A" w:rsidP="009079A2">
      <w:pPr>
        <w:rPr>
          <w:lang w:val="en-IN"/>
        </w:rPr>
      </w:pPr>
    </w:p>
    <w:p w14:paraId="51C15005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Customer</w:t>
      </w:r>
      <w:r w:rsidRPr="00C77F17">
        <w:rPr>
          <w:lang w:val="en-IN"/>
        </w:rPr>
        <w:t>?</w:t>
      </w:r>
    </w:p>
    <w:p w14:paraId="0027A431" w14:textId="77777777" w:rsidR="00C77F17" w:rsidRPr="00C77F17" w:rsidRDefault="00C77F17" w:rsidP="00C77F17">
      <w:pPr>
        <w:numPr>
          <w:ilvl w:val="0"/>
          <w:numId w:val="24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over the last 90 days?</w:t>
      </w:r>
    </w:p>
    <w:p w14:paraId="0BD28D26" w14:textId="77777777" w:rsidR="00C77F17" w:rsidRPr="00C77F17" w:rsidRDefault="00000000" w:rsidP="00C77F17">
      <w:pPr>
        <w:rPr>
          <w:lang w:val="en-IN"/>
        </w:rPr>
      </w:pPr>
      <w:r>
        <w:rPr>
          <w:lang w:val="en-IN"/>
        </w:rPr>
        <w:pict w14:anchorId="191C3E6C">
          <v:rect id="_x0000_i1025" style="width:0;height:1.5pt" o:hralign="center" o:hrstd="t" o:hr="t" fillcolor="#a0a0a0" stroked="f"/>
        </w:pict>
      </w:r>
    </w:p>
    <w:p w14:paraId="277D97C4" w14:textId="77777777" w:rsidR="00C77F17" w:rsidRPr="00C77F17" w:rsidRDefault="00C77F17" w:rsidP="00C77F17">
      <w:pPr>
        <w:rPr>
          <w:b/>
          <w:bCs/>
          <w:lang w:val="en-IN"/>
        </w:rPr>
      </w:pPr>
      <w:r w:rsidRPr="00C77F17">
        <w:rPr>
          <w:b/>
          <w:bCs/>
          <w:lang w:val="en-IN"/>
        </w:rPr>
        <w:t>Logical Functions:</w:t>
      </w:r>
    </w:p>
    <w:p w14:paraId="1833FB76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How many rows have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greater than 500 and </w:t>
      </w:r>
      <w:r w:rsidRPr="00C77F17">
        <w:rPr>
          <w:b/>
          <w:bCs/>
          <w:lang w:val="en-IN"/>
        </w:rPr>
        <w:t>Quantity</w:t>
      </w:r>
      <w:r w:rsidRPr="00C77F17">
        <w:rPr>
          <w:lang w:val="en-IN"/>
        </w:rPr>
        <w:t xml:space="preserve"> greater than 10?</w:t>
      </w:r>
    </w:p>
    <w:p w14:paraId="1D428A1D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Which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have a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greater than 800 or </w:t>
      </w:r>
      <w:proofErr w:type="gramStart"/>
      <w:r w:rsidRPr="00C77F17">
        <w:rPr>
          <w:b/>
          <w:bCs/>
          <w:lang w:val="en-IN"/>
        </w:rPr>
        <w:t>Profit</w:t>
      </w:r>
      <w:proofErr w:type="gramEnd"/>
      <w:r w:rsidRPr="00C77F17">
        <w:rPr>
          <w:lang w:val="en-IN"/>
        </w:rPr>
        <w:t xml:space="preserve"> greater than 150?</w:t>
      </w:r>
    </w:p>
    <w:p w14:paraId="1CB94B1F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that have a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applied greater than 10%?</w:t>
      </w:r>
    </w:p>
    <w:p w14:paraId="0B83B886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Are there 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with a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value that is less than 20 or more than 300?</w:t>
      </w:r>
    </w:p>
    <w:p w14:paraId="574A96C0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Which </w:t>
      </w:r>
      <w:r w:rsidRPr="00C77F17">
        <w:rPr>
          <w:b/>
          <w:bCs/>
          <w:lang w:val="en-IN"/>
        </w:rPr>
        <w:t>Regions</w:t>
      </w:r>
      <w:r w:rsidRPr="00C77F17">
        <w:rPr>
          <w:lang w:val="en-IN"/>
        </w:rPr>
        <w:t xml:space="preserve"> have more than 20 rows of data?</w:t>
      </w:r>
    </w:p>
    <w:p w14:paraId="6386306F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average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where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is greater than 0?</w:t>
      </w:r>
    </w:p>
    <w:p w14:paraId="2DFCEB0A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Are there any </w:t>
      </w:r>
      <w:r w:rsidRPr="00C77F17">
        <w:rPr>
          <w:b/>
          <w:bCs/>
          <w:lang w:val="en-IN"/>
        </w:rPr>
        <w:t>Customers</w:t>
      </w:r>
      <w:r w:rsidRPr="00C77F17">
        <w:rPr>
          <w:lang w:val="en-IN"/>
        </w:rPr>
        <w:t xml:space="preserve"> with zero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in the dataset?</w:t>
      </w:r>
    </w:p>
    <w:p w14:paraId="5AD1BADE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have no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applied?</w:t>
      </w:r>
    </w:p>
    <w:p w14:paraId="3AFAC77E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Which </w:t>
      </w:r>
      <w:r w:rsidRPr="00C77F17">
        <w:rPr>
          <w:b/>
          <w:bCs/>
          <w:lang w:val="en-IN"/>
        </w:rPr>
        <w:t>Customers</w:t>
      </w:r>
      <w:r w:rsidRPr="00C77F17">
        <w:rPr>
          <w:lang w:val="en-IN"/>
        </w:rPr>
        <w:t xml:space="preserve"> made purchases only in the </w:t>
      </w:r>
      <w:r w:rsidRPr="00C77F17">
        <w:rPr>
          <w:b/>
          <w:bCs/>
          <w:lang w:val="en-IN"/>
        </w:rPr>
        <w:t>North</w:t>
      </w:r>
      <w:r w:rsidRPr="00C77F17">
        <w:rPr>
          <w:lang w:val="en-IN"/>
        </w:rPr>
        <w:t xml:space="preserve"> region?</w:t>
      </w:r>
    </w:p>
    <w:p w14:paraId="41C3F561" w14:textId="77777777" w:rsidR="00C77F17" w:rsidRPr="00C77F17" w:rsidRDefault="00C77F17" w:rsidP="00C77F17">
      <w:pPr>
        <w:numPr>
          <w:ilvl w:val="0"/>
          <w:numId w:val="25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have both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greater than their average?</w:t>
      </w:r>
    </w:p>
    <w:p w14:paraId="15A96474" w14:textId="77777777" w:rsidR="00C77F17" w:rsidRPr="00C77F17" w:rsidRDefault="00000000" w:rsidP="00C77F17">
      <w:pPr>
        <w:rPr>
          <w:lang w:val="en-IN"/>
        </w:rPr>
      </w:pPr>
      <w:r>
        <w:rPr>
          <w:lang w:val="en-IN"/>
        </w:rPr>
        <w:pict w14:anchorId="6B936E54">
          <v:rect id="_x0000_i1026" style="width:0;height:1.5pt" o:hralign="center" o:hrstd="t" o:hr="t" fillcolor="#a0a0a0" stroked="f"/>
        </w:pict>
      </w:r>
    </w:p>
    <w:p w14:paraId="1E7F844B" w14:textId="77777777" w:rsidR="00C77F17" w:rsidRPr="00C77F17" w:rsidRDefault="00C77F17" w:rsidP="00C77F17">
      <w:pPr>
        <w:rPr>
          <w:b/>
          <w:bCs/>
          <w:lang w:val="en-IN"/>
        </w:rPr>
      </w:pPr>
      <w:r w:rsidRPr="00C77F17">
        <w:rPr>
          <w:b/>
          <w:bCs/>
          <w:lang w:val="en-IN"/>
        </w:rPr>
        <w:t>Time Intelligence Functions:</w:t>
      </w:r>
    </w:p>
    <w:p w14:paraId="1D02F608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lastRenderedPageBreak/>
        <w:t xml:space="preserve">What was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the current </w:t>
      </w:r>
      <w:r w:rsidRPr="00C77F17">
        <w:rPr>
          <w:b/>
          <w:bCs/>
          <w:lang w:val="en-IN"/>
        </w:rPr>
        <w:t>Month</w:t>
      </w:r>
      <w:r w:rsidRPr="00C77F17">
        <w:rPr>
          <w:lang w:val="en-IN"/>
        </w:rPr>
        <w:t>?</w:t>
      </w:r>
    </w:p>
    <w:p w14:paraId="15A56102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were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values for the same period last year?</w:t>
      </w:r>
    </w:p>
    <w:p w14:paraId="048743E0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the </w:t>
      </w:r>
      <w:r w:rsidRPr="00C77F17">
        <w:rPr>
          <w:b/>
          <w:bCs/>
          <w:lang w:val="en-IN"/>
        </w:rPr>
        <w:t>last quarter</w:t>
      </w:r>
      <w:r w:rsidRPr="00C77F17">
        <w:rPr>
          <w:lang w:val="en-IN"/>
        </w:rPr>
        <w:t>?</w:t>
      </w:r>
    </w:p>
    <w:p w14:paraId="54439A0D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the </w:t>
      </w:r>
      <w:r w:rsidRPr="00C77F17">
        <w:rPr>
          <w:b/>
          <w:bCs/>
          <w:lang w:val="en-IN"/>
        </w:rPr>
        <w:t>last month</w:t>
      </w:r>
      <w:r w:rsidRPr="00C77F17">
        <w:rPr>
          <w:lang w:val="en-IN"/>
        </w:rPr>
        <w:t xml:space="preserve"> of each year?</w:t>
      </w:r>
    </w:p>
    <w:p w14:paraId="4079CEF9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Product_1</w:t>
      </w:r>
      <w:r w:rsidRPr="00C77F17">
        <w:rPr>
          <w:lang w:val="en-IN"/>
        </w:rPr>
        <w:t xml:space="preserve"> during the </w:t>
      </w:r>
      <w:r w:rsidRPr="00C77F17">
        <w:rPr>
          <w:b/>
          <w:bCs/>
          <w:lang w:val="en-IN"/>
        </w:rPr>
        <w:t>last week</w:t>
      </w:r>
      <w:r w:rsidRPr="00C77F17">
        <w:rPr>
          <w:lang w:val="en-IN"/>
        </w:rPr>
        <w:t>?</w:t>
      </w:r>
    </w:p>
    <w:p w14:paraId="1C05EFAA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Quantity</w:t>
      </w:r>
      <w:r w:rsidRPr="00C77F17">
        <w:rPr>
          <w:lang w:val="en-IN"/>
        </w:rPr>
        <w:t xml:space="preserve"> sold for </w:t>
      </w:r>
      <w:r w:rsidRPr="00C77F17">
        <w:rPr>
          <w:b/>
          <w:bCs/>
          <w:lang w:val="en-IN"/>
        </w:rPr>
        <w:t>Product_2</w:t>
      </w:r>
      <w:r w:rsidRPr="00C77F17">
        <w:rPr>
          <w:lang w:val="en-IN"/>
        </w:rPr>
        <w:t xml:space="preserve"> during the </w:t>
      </w:r>
      <w:r w:rsidRPr="00C77F17">
        <w:rPr>
          <w:b/>
          <w:bCs/>
          <w:lang w:val="en-IN"/>
        </w:rPr>
        <w:t>last 30 days</w:t>
      </w:r>
      <w:r w:rsidRPr="00C77F17">
        <w:rPr>
          <w:lang w:val="en-IN"/>
        </w:rPr>
        <w:t>?</w:t>
      </w:r>
    </w:p>
    <w:p w14:paraId="2AC811FE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the </w:t>
      </w:r>
      <w:r w:rsidRPr="00C77F17">
        <w:rPr>
          <w:b/>
          <w:bCs/>
          <w:lang w:val="en-IN"/>
        </w:rPr>
        <w:t>first quarter</w:t>
      </w:r>
      <w:r w:rsidRPr="00C77F17">
        <w:rPr>
          <w:lang w:val="en-IN"/>
        </w:rPr>
        <w:t xml:space="preserve"> of each year?</w:t>
      </w:r>
    </w:p>
    <w:p w14:paraId="586710D1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How much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occurred between </w:t>
      </w:r>
      <w:r w:rsidRPr="00C77F17">
        <w:rPr>
          <w:b/>
          <w:bCs/>
          <w:lang w:val="en-IN"/>
        </w:rPr>
        <w:t>January 1st and March 31st</w:t>
      </w:r>
      <w:r w:rsidRPr="00C77F17">
        <w:rPr>
          <w:lang w:val="en-IN"/>
        </w:rPr>
        <w:t>?</w:t>
      </w:r>
    </w:p>
    <w:p w14:paraId="04FD1013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were sold in </w:t>
      </w:r>
      <w:r w:rsidRPr="00C77F17">
        <w:rPr>
          <w:b/>
          <w:bCs/>
          <w:lang w:val="en-IN"/>
        </w:rPr>
        <w:t>2023</w:t>
      </w:r>
      <w:r w:rsidRPr="00C77F17">
        <w:rPr>
          <w:lang w:val="en-IN"/>
        </w:rPr>
        <w:t>?</w:t>
      </w:r>
    </w:p>
    <w:p w14:paraId="7B5E5CD3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average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Q1</w:t>
      </w:r>
      <w:r w:rsidRPr="00C77F17">
        <w:rPr>
          <w:lang w:val="en-IN"/>
        </w:rPr>
        <w:t xml:space="preserve"> of each year?</w:t>
      </w:r>
    </w:p>
    <w:p w14:paraId="6E1C0622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was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Product_5</w:t>
      </w:r>
      <w:r w:rsidRPr="00C77F17">
        <w:rPr>
          <w:lang w:val="en-IN"/>
        </w:rPr>
        <w:t xml:space="preserve"> during the </w:t>
      </w:r>
      <w:r w:rsidRPr="00C77F17">
        <w:rPr>
          <w:b/>
          <w:bCs/>
          <w:lang w:val="en-IN"/>
        </w:rPr>
        <w:t>same month last year</w:t>
      </w:r>
      <w:r w:rsidRPr="00C77F17">
        <w:rPr>
          <w:lang w:val="en-IN"/>
        </w:rPr>
        <w:t>?</w:t>
      </w:r>
    </w:p>
    <w:p w14:paraId="44242D61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was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Product_10</w:t>
      </w:r>
      <w:r w:rsidRPr="00C77F17">
        <w:rPr>
          <w:lang w:val="en-IN"/>
        </w:rPr>
        <w:t xml:space="preserve"> during the </w:t>
      </w:r>
      <w:r w:rsidRPr="00C77F17">
        <w:rPr>
          <w:b/>
          <w:bCs/>
          <w:lang w:val="en-IN"/>
        </w:rPr>
        <w:t>previous year</w:t>
      </w:r>
      <w:r w:rsidRPr="00C77F17">
        <w:rPr>
          <w:lang w:val="en-IN"/>
        </w:rPr>
        <w:t>?</w:t>
      </w:r>
    </w:p>
    <w:p w14:paraId="3AEDB2C9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Year</w:t>
      </w:r>
      <w:r w:rsidRPr="00C77F17">
        <w:rPr>
          <w:lang w:val="en-IN"/>
        </w:rPr>
        <w:t xml:space="preserve"> from </w:t>
      </w:r>
      <w:r w:rsidRPr="00C77F17">
        <w:rPr>
          <w:b/>
          <w:bCs/>
          <w:lang w:val="en-IN"/>
        </w:rPr>
        <w:t>2015 to 2020</w:t>
      </w:r>
      <w:r w:rsidRPr="00C77F17">
        <w:rPr>
          <w:lang w:val="en-IN"/>
        </w:rPr>
        <w:t>?</w:t>
      </w:r>
    </w:p>
    <w:p w14:paraId="4BF0ACF9" w14:textId="5F36B1B2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were sold </w:t>
      </w:r>
      <w:r w:rsidRPr="00C77F17">
        <w:rPr>
          <w:b/>
          <w:bCs/>
          <w:lang w:val="en-IN"/>
        </w:rPr>
        <w:t>year-to-date</w:t>
      </w:r>
      <w:r w:rsidRPr="00C77F17">
        <w:rPr>
          <w:lang w:val="en-IN"/>
        </w:rPr>
        <w:t xml:space="preserve"> in </w:t>
      </w:r>
      <w:r w:rsidRPr="00C77F17">
        <w:rPr>
          <w:b/>
          <w:bCs/>
          <w:lang w:val="en-IN"/>
        </w:rPr>
        <w:t>2024</w:t>
      </w:r>
      <w:r w:rsidR="00CA2C7F">
        <w:rPr>
          <w:lang w:val="en-IN"/>
        </w:rPr>
        <w:t xml:space="preserve"> </w:t>
      </w:r>
    </w:p>
    <w:p w14:paraId="6B28B222" w14:textId="77777777" w:rsidR="00C77F17" w:rsidRPr="00C77F17" w:rsidRDefault="00C77F17" w:rsidP="00C77F17">
      <w:pPr>
        <w:numPr>
          <w:ilvl w:val="0"/>
          <w:numId w:val="26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Product_3</w:t>
      </w:r>
      <w:r w:rsidRPr="00C77F17">
        <w:rPr>
          <w:lang w:val="en-IN"/>
        </w:rPr>
        <w:t xml:space="preserve"> for the </w:t>
      </w:r>
      <w:r w:rsidRPr="00C77F17">
        <w:rPr>
          <w:b/>
          <w:bCs/>
          <w:lang w:val="en-IN"/>
        </w:rPr>
        <w:t>last two months</w:t>
      </w:r>
      <w:r w:rsidRPr="00C77F17">
        <w:rPr>
          <w:lang w:val="en-IN"/>
        </w:rPr>
        <w:t>?</w:t>
      </w:r>
    </w:p>
    <w:p w14:paraId="1346AEDA" w14:textId="77777777" w:rsidR="00C77F17" w:rsidRPr="00C77F17" w:rsidRDefault="00000000" w:rsidP="00C77F17">
      <w:pPr>
        <w:rPr>
          <w:lang w:val="en-IN"/>
        </w:rPr>
      </w:pPr>
      <w:r>
        <w:rPr>
          <w:lang w:val="en-IN"/>
        </w:rPr>
        <w:pict w14:anchorId="11FC7618">
          <v:rect id="_x0000_i1027" style="width:0;height:1.5pt" o:hralign="center" o:hrstd="t" o:hr="t" fillcolor="#a0a0a0" stroked="f"/>
        </w:pict>
      </w:r>
    </w:p>
    <w:p w14:paraId="19AE9546" w14:textId="77777777" w:rsidR="00C77F17" w:rsidRPr="00C77F17" w:rsidRDefault="00C77F17" w:rsidP="00C77F17">
      <w:pPr>
        <w:rPr>
          <w:b/>
          <w:bCs/>
          <w:lang w:val="en-IN"/>
        </w:rPr>
      </w:pPr>
      <w:r w:rsidRPr="00C77F17">
        <w:rPr>
          <w:b/>
          <w:bCs/>
          <w:lang w:val="en-IN"/>
        </w:rPr>
        <w:t>Filter Functions:</w:t>
      </w:r>
    </w:p>
    <w:p w14:paraId="59A15B1F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Filter the data to show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greater than 700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from the </w:t>
      </w:r>
      <w:r w:rsidRPr="00C77F17">
        <w:rPr>
          <w:b/>
          <w:bCs/>
          <w:lang w:val="en-IN"/>
        </w:rPr>
        <w:t>East</w:t>
      </w:r>
      <w:r w:rsidRPr="00C77F17">
        <w:rPr>
          <w:lang w:val="en-IN"/>
        </w:rPr>
        <w:t xml:space="preserve"> region.</w:t>
      </w:r>
    </w:p>
    <w:p w14:paraId="1E31930C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Filter out the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where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is less than 50 and </w:t>
      </w:r>
      <w:r w:rsidRPr="00C77F17">
        <w:rPr>
          <w:b/>
          <w:bCs/>
          <w:lang w:val="en-IN"/>
        </w:rPr>
        <w:t>Quantity</w:t>
      </w:r>
      <w:r w:rsidRPr="00C77F17">
        <w:rPr>
          <w:lang w:val="en-IN"/>
        </w:rPr>
        <w:t xml:space="preserve"> is greater than 5.</w:t>
      </w:r>
    </w:p>
    <w:p w14:paraId="6EE30494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Show only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where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is applied greater than 15%.</w:t>
      </w:r>
    </w:p>
    <w:p w14:paraId="16339E13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Product_4</w:t>
      </w:r>
      <w:r w:rsidRPr="00C77F17">
        <w:rPr>
          <w:lang w:val="en-IN"/>
        </w:rPr>
        <w:t xml:space="preserve"> in the </w:t>
      </w:r>
      <w:r w:rsidRPr="00C77F17">
        <w:rPr>
          <w:b/>
          <w:bCs/>
          <w:lang w:val="en-IN"/>
        </w:rPr>
        <w:t>South</w:t>
      </w:r>
      <w:r w:rsidRPr="00C77F17">
        <w:rPr>
          <w:lang w:val="en-IN"/>
        </w:rPr>
        <w:t xml:space="preserve"> region?</w:t>
      </w:r>
    </w:p>
    <w:p w14:paraId="5543FF91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Show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Customer</w:t>
      </w:r>
      <w:r w:rsidRPr="00C77F17">
        <w:rPr>
          <w:lang w:val="en-IN"/>
        </w:rPr>
        <w:t xml:space="preserve"> with more than 2 purchases.</w:t>
      </w:r>
    </w:p>
    <w:p w14:paraId="2CB02E26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Filter the data to show only the </w:t>
      </w:r>
      <w:r w:rsidRPr="00C77F17">
        <w:rPr>
          <w:b/>
          <w:bCs/>
          <w:lang w:val="en-IN"/>
        </w:rPr>
        <w:t>North</w:t>
      </w:r>
      <w:r w:rsidRPr="00C77F17">
        <w:rPr>
          <w:lang w:val="en-IN"/>
        </w:rPr>
        <w:t xml:space="preserve"> region and </w:t>
      </w:r>
      <w:r w:rsidRPr="00C77F17">
        <w:rPr>
          <w:b/>
          <w:bCs/>
          <w:lang w:val="en-IN"/>
        </w:rPr>
        <w:t>Electronics</w:t>
      </w:r>
      <w:r w:rsidRPr="00C77F17">
        <w:rPr>
          <w:lang w:val="en-IN"/>
        </w:rPr>
        <w:t xml:space="preserve"> products.</w:t>
      </w:r>
    </w:p>
    <w:p w14:paraId="7DE744CA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average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with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between 5% and 10%?</w:t>
      </w:r>
    </w:p>
    <w:p w14:paraId="2C46E32F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Display the top 5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with the highest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in the last 30 days.</w:t>
      </w:r>
    </w:p>
    <w:p w14:paraId="368647D5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Show all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where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are greater than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>.</w:t>
      </w:r>
    </w:p>
    <w:p w14:paraId="587E9456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Filter the data to display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sold by </w:t>
      </w:r>
      <w:r w:rsidRPr="00C77F17">
        <w:rPr>
          <w:b/>
          <w:bCs/>
          <w:lang w:val="en-IN"/>
        </w:rPr>
        <w:t>Customer_2</w:t>
      </w:r>
      <w:r w:rsidRPr="00C77F17">
        <w:rPr>
          <w:lang w:val="en-IN"/>
        </w:rPr>
        <w:t xml:space="preserve"> only.</w:t>
      </w:r>
    </w:p>
    <w:p w14:paraId="0B0D9EE8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Show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Product_3</w:t>
      </w:r>
      <w:r w:rsidRPr="00C77F17">
        <w:rPr>
          <w:lang w:val="en-IN"/>
        </w:rPr>
        <w:t xml:space="preserve"> where </w:t>
      </w:r>
      <w:r w:rsidRPr="00C77F17">
        <w:rPr>
          <w:b/>
          <w:bCs/>
          <w:lang w:val="en-IN"/>
        </w:rPr>
        <w:t>Quantity</w:t>
      </w:r>
      <w:r w:rsidRPr="00C77F17">
        <w:rPr>
          <w:lang w:val="en-IN"/>
        </w:rPr>
        <w:t xml:space="preserve"> is more than 10.</w:t>
      </w:r>
    </w:p>
    <w:p w14:paraId="2495E0D5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were sold with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greater than 500?</w:t>
      </w:r>
    </w:p>
    <w:p w14:paraId="24DF07D9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that were sold in both </w:t>
      </w:r>
      <w:r w:rsidRPr="00C77F17">
        <w:rPr>
          <w:b/>
          <w:bCs/>
          <w:lang w:val="en-IN"/>
        </w:rPr>
        <w:t>South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West</w:t>
      </w:r>
      <w:r w:rsidRPr="00C77F17">
        <w:rPr>
          <w:lang w:val="en-IN"/>
        </w:rPr>
        <w:t xml:space="preserve"> regions?</w:t>
      </w:r>
    </w:p>
    <w:p w14:paraId="1B3CD9B7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Show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Product_7</w:t>
      </w:r>
      <w:r w:rsidRPr="00C77F17">
        <w:rPr>
          <w:lang w:val="en-IN"/>
        </w:rPr>
        <w:t xml:space="preserve"> between </w:t>
      </w:r>
      <w:r w:rsidRPr="00C77F17">
        <w:rPr>
          <w:b/>
          <w:bCs/>
          <w:lang w:val="en-IN"/>
        </w:rPr>
        <w:t>March 1st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March 15th</w:t>
      </w:r>
      <w:r w:rsidRPr="00C77F17">
        <w:rPr>
          <w:lang w:val="en-IN"/>
        </w:rPr>
        <w:t>.</w:t>
      </w:r>
    </w:p>
    <w:p w14:paraId="0878F8B5" w14:textId="77777777" w:rsidR="00C77F17" w:rsidRPr="00C77F17" w:rsidRDefault="00C77F17" w:rsidP="00C77F17">
      <w:pPr>
        <w:numPr>
          <w:ilvl w:val="0"/>
          <w:numId w:val="27"/>
        </w:numPr>
        <w:rPr>
          <w:lang w:val="en-IN"/>
        </w:rPr>
      </w:pPr>
      <w:r w:rsidRPr="00C77F17">
        <w:rPr>
          <w:lang w:val="en-IN"/>
        </w:rPr>
        <w:t xml:space="preserve">Display the total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Clothing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Toys</w:t>
      </w:r>
      <w:r w:rsidRPr="00C77F17">
        <w:rPr>
          <w:lang w:val="en-IN"/>
        </w:rPr>
        <w:t xml:space="preserve"> categories only.</w:t>
      </w:r>
    </w:p>
    <w:p w14:paraId="23E9E636" w14:textId="77777777" w:rsidR="00C77F17" w:rsidRPr="00C77F17" w:rsidRDefault="00000000" w:rsidP="00C77F17">
      <w:pPr>
        <w:rPr>
          <w:lang w:val="en-IN"/>
        </w:rPr>
      </w:pPr>
      <w:r>
        <w:rPr>
          <w:lang w:val="en-IN"/>
        </w:rPr>
        <w:pict w14:anchorId="1D4B27A6">
          <v:rect id="_x0000_i1028" style="width:0;height:1.5pt" o:hralign="center" o:hrstd="t" o:hr="t" fillcolor="#a0a0a0" stroked="f"/>
        </w:pict>
      </w:r>
    </w:p>
    <w:p w14:paraId="5F3170C5" w14:textId="77777777" w:rsidR="00C77F17" w:rsidRPr="00C77F17" w:rsidRDefault="00C77F17" w:rsidP="00C77F17">
      <w:pPr>
        <w:rPr>
          <w:b/>
          <w:bCs/>
          <w:lang w:val="en-IN"/>
        </w:rPr>
      </w:pPr>
      <w:r w:rsidRPr="00C77F17">
        <w:rPr>
          <w:b/>
          <w:bCs/>
          <w:lang w:val="en-IN"/>
        </w:rPr>
        <w:t>Mathematical Functions:</w:t>
      </w:r>
    </w:p>
    <w:p w14:paraId="06C01687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total Sales</w:t>
      </w:r>
      <w:r w:rsidRPr="00C77F17">
        <w:rPr>
          <w:lang w:val="en-IN"/>
        </w:rPr>
        <w:t xml:space="preserve"> multiplied by the average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>?</w:t>
      </w:r>
    </w:p>
    <w:p w14:paraId="122CEE2C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as a percentage of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60B9B924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value after applying a 10%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>?</w:t>
      </w:r>
    </w:p>
    <w:p w14:paraId="50008BE5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after applying a 5% discount on all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>?</w:t>
      </w:r>
    </w:p>
    <w:p w14:paraId="4003A6A9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difference between the highest and lowest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in terms of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>?</w:t>
      </w:r>
    </w:p>
    <w:p w14:paraId="671D6C65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percentage for each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based on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value?</w:t>
      </w:r>
    </w:p>
    <w:p w14:paraId="6ED45813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total Profit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Product_5</w:t>
      </w:r>
      <w:r w:rsidRPr="00C77F17">
        <w:rPr>
          <w:lang w:val="en-IN"/>
        </w:rPr>
        <w:t xml:space="preserve"> after applying a 20%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>?</w:t>
      </w:r>
    </w:p>
    <w:p w14:paraId="6343B4A1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average Sales</w:t>
      </w:r>
      <w:r w:rsidRPr="00C77F17">
        <w:rPr>
          <w:lang w:val="en-IN"/>
        </w:rPr>
        <w:t xml:space="preserve"> after excluding rows where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is zero?</w:t>
      </w:r>
    </w:p>
    <w:p w14:paraId="37757BB3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difference between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Product_3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Product_8</w:t>
      </w:r>
      <w:r w:rsidRPr="00C77F17">
        <w:rPr>
          <w:lang w:val="en-IN"/>
        </w:rPr>
        <w:t>?</w:t>
      </w:r>
    </w:p>
    <w:p w14:paraId="31175B7E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Product_1</w:t>
      </w:r>
      <w:r w:rsidRPr="00C77F17">
        <w:rPr>
          <w:lang w:val="en-IN"/>
        </w:rPr>
        <w:t xml:space="preserve"> increased by 10%?</w:t>
      </w:r>
    </w:p>
    <w:p w14:paraId="681DC5F7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is the total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Product_4</w:t>
      </w:r>
      <w:r w:rsidRPr="00C77F17">
        <w:rPr>
          <w:lang w:val="en-IN"/>
        </w:rPr>
        <w:t xml:space="preserve"> divided by the total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of the same product?</w:t>
      </w:r>
    </w:p>
    <w:p w14:paraId="594082B9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Product_10</w:t>
      </w:r>
      <w:r w:rsidRPr="00C77F17">
        <w:rPr>
          <w:lang w:val="en-IN"/>
        </w:rPr>
        <w:t xml:space="preserve"> multiplied by the average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>?</w:t>
      </w:r>
    </w:p>
    <w:p w14:paraId="1AE3E5ED" w14:textId="77777777" w:rsidR="00C77F17" w:rsidRPr="00C77F17" w:rsidRDefault="00C77F17" w:rsidP="00C77F17">
      <w:pPr>
        <w:numPr>
          <w:ilvl w:val="0"/>
          <w:numId w:val="28"/>
        </w:numPr>
        <w:rPr>
          <w:lang w:val="en-IN"/>
        </w:rPr>
      </w:pPr>
      <w:r w:rsidRPr="00C77F17">
        <w:rPr>
          <w:lang w:val="en-IN"/>
        </w:rPr>
        <w:t xml:space="preserve">Calculate the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Product_2</w:t>
      </w:r>
      <w:r w:rsidRPr="00C77F17">
        <w:rPr>
          <w:lang w:val="en-IN"/>
        </w:rPr>
        <w:t xml:space="preserve"> based on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with a 5% increase.</w:t>
      </w:r>
    </w:p>
    <w:p w14:paraId="33F86C19" w14:textId="77777777" w:rsidR="00C77F17" w:rsidRPr="00C77F17" w:rsidRDefault="00000000" w:rsidP="00C77F17">
      <w:pPr>
        <w:rPr>
          <w:lang w:val="en-IN"/>
        </w:rPr>
      </w:pPr>
      <w:r>
        <w:rPr>
          <w:lang w:val="en-IN"/>
        </w:rPr>
        <w:pict w14:anchorId="673CD63B">
          <v:rect id="_x0000_i1029" style="width:0;height:1.5pt" o:hralign="center" o:hrstd="t" o:hr="t" fillcolor="#a0a0a0" stroked="f"/>
        </w:pict>
      </w:r>
    </w:p>
    <w:p w14:paraId="5C57BAFF" w14:textId="77777777" w:rsidR="00C77F17" w:rsidRPr="00C77F17" w:rsidRDefault="00C77F17" w:rsidP="00C77F17">
      <w:pPr>
        <w:rPr>
          <w:b/>
          <w:bCs/>
          <w:lang w:val="en-IN"/>
        </w:rPr>
      </w:pPr>
      <w:r w:rsidRPr="00C77F17">
        <w:rPr>
          <w:b/>
          <w:bCs/>
          <w:lang w:val="en-IN"/>
        </w:rPr>
        <w:lastRenderedPageBreak/>
        <w:t>Text Functions:</w:t>
      </w:r>
    </w:p>
    <w:p w14:paraId="2CADA028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Concatenate the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columns into a new column called </w:t>
      </w:r>
      <w:proofErr w:type="spellStart"/>
      <w:r w:rsidRPr="00C77F17">
        <w:rPr>
          <w:b/>
          <w:bCs/>
          <w:lang w:val="en-IN"/>
        </w:rPr>
        <w:t>Product_Category</w:t>
      </w:r>
      <w:proofErr w:type="spellEnd"/>
      <w:r w:rsidRPr="00C77F17">
        <w:rPr>
          <w:lang w:val="en-IN"/>
        </w:rPr>
        <w:t>.</w:t>
      </w:r>
    </w:p>
    <w:p w14:paraId="1BE5D801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contain the word "Product" in their name?</w:t>
      </w:r>
    </w:p>
    <w:p w14:paraId="5B9C5E0D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Extract the first 5 characters of the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column.</w:t>
      </w:r>
    </w:p>
    <w:p w14:paraId="18D101B3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Extract the last 3 characters from the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column.</w:t>
      </w:r>
    </w:p>
    <w:p w14:paraId="253AF5DD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What is the length of the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name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61F6DDD9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Replace the word "Product" with "Item" in the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column.</w:t>
      </w:r>
    </w:p>
    <w:p w14:paraId="56A9C15F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name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in uppercase?</w:t>
      </w:r>
    </w:p>
    <w:p w14:paraId="496C36CC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Remove leading and trailing spaces in the </w:t>
      </w:r>
      <w:r w:rsidRPr="00C77F17">
        <w:rPr>
          <w:b/>
          <w:bCs/>
          <w:lang w:val="en-IN"/>
        </w:rPr>
        <w:t>Customer</w:t>
      </w:r>
      <w:r w:rsidRPr="00C77F17">
        <w:rPr>
          <w:lang w:val="en-IN"/>
        </w:rPr>
        <w:t xml:space="preserve"> column.</w:t>
      </w:r>
    </w:p>
    <w:p w14:paraId="577F0F6B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Convert all </w:t>
      </w:r>
      <w:r w:rsidRPr="00C77F17">
        <w:rPr>
          <w:b/>
          <w:bCs/>
          <w:lang w:val="en-IN"/>
        </w:rPr>
        <w:t>Region</w:t>
      </w:r>
      <w:r w:rsidRPr="00C77F17">
        <w:rPr>
          <w:lang w:val="en-IN"/>
        </w:rPr>
        <w:t xml:space="preserve"> values to uppercase.</w:t>
      </w:r>
    </w:p>
    <w:p w14:paraId="407F5782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value for the product that starts with "P"?</w:t>
      </w:r>
    </w:p>
    <w:p w14:paraId="704CF5AF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Concatenate </w:t>
      </w:r>
      <w:r w:rsidRPr="00C77F17">
        <w:rPr>
          <w:b/>
          <w:bCs/>
          <w:lang w:val="en-IN"/>
        </w:rPr>
        <w:t>Customer</w:t>
      </w:r>
      <w:r w:rsidRPr="00C77F17">
        <w:rPr>
          <w:lang w:val="en-IN"/>
        </w:rPr>
        <w:t xml:space="preserve"> and </w:t>
      </w:r>
      <w:r w:rsidRPr="00C77F17">
        <w:rPr>
          <w:b/>
          <w:bCs/>
          <w:lang w:val="en-IN"/>
        </w:rPr>
        <w:t>Region</w:t>
      </w:r>
      <w:r w:rsidRPr="00C77F17">
        <w:rPr>
          <w:lang w:val="en-IN"/>
        </w:rPr>
        <w:t xml:space="preserve"> into a new column called </w:t>
      </w:r>
      <w:proofErr w:type="spellStart"/>
      <w:r w:rsidRPr="00C77F17">
        <w:rPr>
          <w:b/>
          <w:bCs/>
          <w:lang w:val="en-IN"/>
        </w:rPr>
        <w:t>Customer_Region</w:t>
      </w:r>
      <w:proofErr w:type="spellEnd"/>
      <w:r w:rsidRPr="00C77F17">
        <w:rPr>
          <w:lang w:val="en-IN"/>
        </w:rPr>
        <w:t>.</w:t>
      </w:r>
    </w:p>
    <w:p w14:paraId="537A2426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How many </w:t>
      </w:r>
      <w:r w:rsidRPr="00C77F17">
        <w:rPr>
          <w:b/>
          <w:bCs/>
          <w:lang w:val="en-IN"/>
        </w:rPr>
        <w:t>Customers</w:t>
      </w:r>
      <w:r w:rsidRPr="00C77F17">
        <w:rPr>
          <w:lang w:val="en-IN"/>
        </w:rPr>
        <w:t xml:space="preserve"> have names longer than 10 characters?</w:t>
      </w:r>
    </w:p>
    <w:p w14:paraId="0FC99D19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Replace the word "Books" in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 xml:space="preserve"> with "Reading Material".</w:t>
      </w:r>
    </w:p>
    <w:p w14:paraId="449C9303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Find all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with the letter "o" in their name.</w:t>
      </w:r>
    </w:p>
    <w:p w14:paraId="45C0A624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Create a new column that adds the word "Sold" to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 xml:space="preserve"> name.</w:t>
      </w:r>
    </w:p>
    <w:p w14:paraId="0AB29AEF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Extract the first 3 letters of </w:t>
      </w:r>
      <w:r w:rsidRPr="00C77F17">
        <w:rPr>
          <w:b/>
          <w:bCs/>
          <w:lang w:val="en-IN"/>
        </w:rPr>
        <w:t>Customer</w:t>
      </w:r>
      <w:r w:rsidRPr="00C77F17">
        <w:rPr>
          <w:lang w:val="en-IN"/>
        </w:rPr>
        <w:t xml:space="preserve"> names.</w:t>
      </w:r>
    </w:p>
    <w:p w14:paraId="00EE6CDD" w14:textId="77777777" w:rsidR="00C77F17" w:rsidRPr="00C77F17" w:rsidRDefault="00C77F17" w:rsidP="00C77F17">
      <w:pPr>
        <w:numPr>
          <w:ilvl w:val="0"/>
          <w:numId w:val="29"/>
        </w:numPr>
        <w:rPr>
          <w:lang w:val="en-IN"/>
        </w:rPr>
      </w:pPr>
      <w:r w:rsidRPr="00C77F17">
        <w:rPr>
          <w:lang w:val="en-IN"/>
        </w:rPr>
        <w:t xml:space="preserve">Convert all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values into a string format.</w:t>
      </w:r>
    </w:p>
    <w:p w14:paraId="55D309F0" w14:textId="77777777" w:rsidR="00C77F17" w:rsidRPr="00C77F17" w:rsidRDefault="00000000" w:rsidP="00C77F17">
      <w:pPr>
        <w:rPr>
          <w:lang w:val="en-IN"/>
        </w:rPr>
      </w:pPr>
      <w:r>
        <w:rPr>
          <w:lang w:val="en-IN"/>
        </w:rPr>
        <w:pict w14:anchorId="23F387DA">
          <v:rect id="_x0000_i1030" style="width:0;height:1.5pt" o:hralign="center" o:hrstd="t" o:hr="t" fillcolor="#a0a0a0" stroked="f"/>
        </w:pict>
      </w:r>
    </w:p>
    <w:p w14:paraId="1C312A1C" w14:textId="77777777" w:rsidR="00C77F17" w:rsidRPr="00C77F17" w:rsidRDefault="00C77F17" w:rsidP="00C77F17">
      <w:pPr>
        <w:rPr>
          <w:b/>
          <w:bCs/>
          <w:lang w:val="en-IN"/>
        </w:rPr>
      </w:pPr>
      <w:r w:rsidRPr="00C77F17">
        <w:rPr>
          <w:b/>
          <w:bCs/>
          <w:lang w:val="en-IN"/>
        </w:rPr>
        <w:t>Statistical Functions:</w:t>
      </w:r>
    </w:p>
    <w:p w14:paraId="25294505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standard deviation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?</w:t>
      </w:r>
    </w:p>
    <w:p w14:paraId="3B49AA48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variance</w:t>
      </w:r>
      <w:r w:rsidRPr="00C77F17">
        <w:rPr>
          <w:lang w:val="en-IN"/>
        </w:rPr>
        <w:t xml:space="preserve"> in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across all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>?</w:t>
      </w:r>
    </w:p>
    <w:p w14:paraId="1416615A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median</w:t>
      </w:r>
      <w:r w:rsidRPr="00C77F17">
        <w:rPr>
          <w:lang w:val="en-IN"/>
        </w:rPr>
        <w:t xml:space="preserve"> value of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in the </w:t>
      </w:r>
      <w:r w:rsidRPr="00C77F17">
        <w:rPr>
          <w:b/>
          <w:bCs/>
          <w:lang w:val="en-IN"/>
        </w:rPr>
        <w:t>West</w:t>
      </w:r>
      <w:r w:rsidRPr="00C77F17">
        <w:rPr>
          <w:lang w:val="en-IN"/>
        </w:rPr>
        <w:t xml:space="preserve"> region?</w:t>
      </w:r>
    </w:p>
    <w:p w14:paraId="39A18154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Calculate the </w:t>
      </w:r>
      <w:r w:rsidRPr="00C77F17">
        <w:rPr>
          <w:b/>
          <w:bCs/>
          <w:lang w:val="en-IN"/>
        </w:rPr>
        <w:t>average</w:t>
      </w:r>
      <w:r w:rsidRPr="00C77F17">
        <w:rPr>
          <w:lang w:val="en-IN"/>
        </w:rPr>
        <w:t xml:space="preserve">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Electronics</w:t>
      </w:r>
      <w:r w:rsidRPr="00C77F17">
        <w:rPr>
          <w:lang w:val="en-IN"/>
        </w:rPr>
        <w:t>.</w:t>
      </w:r>
    </w:p>
    <w:p w14:paraId="03EB3FDF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standard deviation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Quantity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Category</w:t>
      </w:r>
      <w:r w:rsidRPr="00C77F17">
        <w:rPr>
          <w:lang w:val="en-IN"/>
        </w:rPr>
        <w:t>?</w:t>
      </w:r>
    </w:p>
    <w:p w14:paraId="72FE0502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Calculate the </w:t>
      </w:r>
      <w:r w:rsidRPr="00C77F17">
        <w:rPr>
          <w:b/>
          <w:bCs/>
          <w:lang w:val="en-IN"/>
        </w:rPr>
        <w:t>variance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for each </w:t>
      </w:r>
      <w:r w:rsidRPr="00C77F17">
        <w:rPr>
          <w:b/>
          <w:bCs/>
          <w:lang w:val="en-IN"/>
        </w:rPr>
        <w:t>Product</w:t>
      </w:r>
      <w:r w:rsidRPr="00C77F17">
        <w:rPr>
          <w:lang w:val="en-IN"/>
        </w:rPr>
        <w:t>.</w:t>
      </w:r>
    </w:p>
    <w:p w14:paraId="16130402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</w:t>
      </w:r>
      <w:proofErr w:type="gramStart"/>
      <w:r w:rsidRPr="00C77F17">
        <w:rPr>
          <w:lang w:val="en-IN"/>
        </w:rPr>
        <w:t>is</w:t>
      </w:r>
      <w:proofErr w:type="gramEnd"/>
      <w:r w:rsidRPr="00C77F17">
        <w:rPr>
          <w:lang w:val="en-IN"/>
        </w:rPr>
        <w:t xml:space="preserve"> the </w:t>
      </w:r>
      <w:r w:rsidRPr="00C77F17">
        <w:rPr>
          <w:b/>
          <w:bCs/>
          <w:lang w:val="en-IN"/>
        </w:rPr>
        <w:t>median</w:t>
      </w:r>
      <w:r w:rsidRPr="00C77F17">
        <w:rPr>
          <w:lang w:val="en-IN"/>
        </w:rPr>
        <w:t xml:space="preserve">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sold in the </w:t>
      </w:r>
      <w:r w:rsidRPr="00C77F17">
        <w:rPr>
          <w:b/>
          <w:bCs/>
          <w:lang w:val="en-IN"/>
        </w:rPr>
        <w:t>North</w:t>
      </w:r>
      <w:r w:rsidRPr="00C77F17">
        <w:rPr>
          <w:lang w:val="en-IN"/>
        </w:rPr>
        <w:t xml:space="preserve"> region?</w:t>
      </w:r>
    </w:p>
    <w:p w14:paraId="728D71F4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Calculate the </w:t>
      </w:r>
      <w:r w:rsidRPr="00C77F17">
        <w:rPr>
          <w:b/>
          <w:bCs/>
          <w:lang w:val="en-IN"/>
        </w:rPr>
        <w:t>average</w:t>
      </w:r>
      <w:r w:rsidRPr="00C77F17">
        <w:rPr>
          <w:lang w:val="en-IN"/>
        </w:rPr>
        <w:t xml:space="preserve">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sold in the last 30 days.</w:t>
      </w:r>
    </w:p>
    <w:p w14:paraId="37598471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standard deviation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Toys</w:t>
      </w:r>
      <w:r w:rsidRPr="00C77F17">
        <w:rPr>
          <w:lang w:val="en-IN"/>
        </w:rPr>
        <w:t xml:space="preserve"> category?</w:t>
      </w:r>
    </w:p>
    <w:p w14:paraId="003AC4FC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median</w:t>
      </w:r>
      <w:r w:rsidRPr="00C77F17">
        <w:rPr>
          <w:lang w:val="en-IN"/>
        </w:rPr>
        <w:t xml:space="preserve"> value of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across all </w:t>
      </w:r>
      <w:r w:rsidRPr="00C77F17">
        <w:rPr>
          <w:b/>
          <w:bCs/>
          <w:lang w:val="en-IN"/>
        </w:rPr>
        <w:t>Customers</w:t>
      </w:r>
      <w:r w:rsidRPr="00C77F17">
        <w:rPr>
          <w:lang w:val="en-IN"/>
        </w:rPr>
        <w:t>?</w:t>
      </w:r>
    </w:p>
    <w:p w14:paraId="69A3BA88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variance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across all </w:t>
      </w:r>
      <w:r w:rsidRPr="00C77F17">
        <w:rPr>
          <w:b/>
          <w:bCs/>
          <w:lang w:val="en-IN"/>
        </w:rPr>
        <w:t>Regions</w:t>
      </w:r>
      <w:r w:rsidRPr="00C77F17">
        <w:rPr>
          <w:lang w:val="en-IN"/>
        </w:rPr>
        <w:t>?</w:t>
      </w:r>
    </w:p>
    <w:p w14:paraId="4937DC15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median</w:t>
      </w:r>
      <w:r w:rsidRPr="00C77F17">
        <w:rPr>
          <w:lang w:val="en-IN"/>
        </w:rPr>
        <w:t xml:space="preserve">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Clothing</w:t>
      </w:r>
      <w:r w:rsidRPr="00C77F17">
        <w:rPr>
          <w:lang w:val="en-IN"/>
        </w:rPr>
        <w:t xml:space="preserve"> products?</w:t>
      </w:r>
    </w:p>
    <w:p w14:paraId="7F02F056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Calculate the </w:t>
      </w:r>
      <w:r w:rsidRPr="00C77F17">
        <w:rPr>
          <w:b/>
          <w:bCs/>
          <w:lang w:val="en-IN"/>
        </w:rPr>
        <w:t>average</w:t>
      </w:r>
      <w:r w:rsidRPr="00C77F17">
        <w:rPr>
          <w:lang w:val="en-IN"/>
        </w:rPr>
        <w:t xml:space="preserve">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Products</w:t>
      </w:r>
      <w:r w:rsidRPr="00C77F17">
        <w:rPr>
          <w:lang w:val="en-IN"/>
        </w:rPr>
        <w:t xml:space="preserve"> with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over 100.</w:t>
      </w:r>
    </w:p>
    <w:p w14:paraId="2ECB03DC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variance</w:t>
      </w:r>
      <w:r w:rsidRPr="00C77F17">
        <w:rPr>
          <w:lang w:val="en-IN"/>
        </w:rPr>
        <w:t xml:space="preserve"> in </w:t>
      </w:r>
      <w:r w:rsidRPr="00C77F17">
        <w:rPr>
          <w:b/>
          <w:bCs/>
          <w:lang w:val="en-IN"/>
        </w:rPr>
        <w:t>Sales</w:t>
      </w:r>
      <w:r w:rsidRPr="00C77F17">
        <w:rPr>
          <w:lang w:val="en-IN"/>
        </w:rPr>
        <w:t xml:space="preserve"> for </w:t>
      </w:r>
      <w:r w:rsidRPr="00C77F17">
        <w:rPr>
          <w:b/>
          <w:bCs/>
          <w:lang w:val="en-IN"/>
        </w:rPr>
        <w:t>Product_9</w:t>
      </w:r>
      <w:r w:rsidRPr="00C77F17">
        <w:rPr>
          <w:lang w:val="en-IN"/>
        </w:rPr>
        <w:t>?</w:t>
      </w:r>
    </w:p>
    <w:p w14:paraId="3D5FE910" w14:textId="77777777" w:rsidR="00C77F17" w:rsidRPr="00C77F17" w:rsidRDefault="00C77F17" w:rsidP="00C77F17">
      <w:pPr>
        <w:numPr>
          <w:ilvl w:val="0"/>
          <w:numId w:val="30"/>
        </w:numPr>
        <w:rPr>
          <w:lang w:val="en-IN"/>
        </w:rPr>
      </w:pPr>
      <w:r w:rsidRPr="00C77F17">
        <w:rPr>
          <w:lang w:val="en-IN"/>
        </w:rPr>
        <w:t xml:space="preserve">What is the </w:t>
      </w:r>
      <w:r w:rsidRPr="00C77F17">
        <w:rPr>
          <w:b/>
          <w:bCs/>
          <w:lang w:val="en-IN"/>
        </w:rPr>
        <w:t>standard deviation</w:t>
      </w:r>
      <w:r w:rsidRPr="00C77F17">
        <w:rPr>
          <w:lang w:val="en-IN"/>
        </w:rPr>
        <w:t xml:space="preserve"> of </w:t>
      </w:r>
      <w:r w:rsidRPr="00C77F17">
        <w:rPr>
          <w:b/>
          <w:bCs/>
          <w:lang w:val="en-IN"/>
        </w:rPr>
        <w:t>Profit</w:t>
      </w:r>
      <w:r w:rsidRPr="00C77F17">
        <w:rPr>
          <w:lang w:val="en-IN"/>
        </w:rPr>
        <w:t xml:space="preserve"> for all products with a </w:t>
      </w:r>
      <w:r w:rsidRPr="00C77F17">
        <w:rPr>
          <w:b/>
          <w:bCs/>
          <w:lang w:val="en-IN"/>
        </w:rPr>
        <w:t>Discount</w:t>
      </w:r>
      <w:r w:rsidRPr="00C77F17">
        <w:rPr>
          <w:lang w:val="en-IN"/>
        </w:rPr>
        <w:t xml:space="preserve"> greater than 10%?</w:t>
      </w:r>
    </w:p>
    <w:p w14:paraId="48D042E9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1E57F4"/>
    <w:multiLevelType w:val="multilevel"/>
    <w:tmpl w:val="CC44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C3C1CF6"/>
    <w:multiLevelType w:val="multilevel"/>
    <w:tmpl w:val="94D091A8"/>
    <w:lvl w:ilvl="0">
      <w:start w:val="26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3D59FF"/>
    <w:multiLevelType w:val="multilevel"/>
    <w:tmpl w:val="CCBCC6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C3153AE"/>
    <w:multiLevelType w:val="multilevel"/>
    <w:tmpl w:val="E6C8097E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3C2C3E"/>
    <w:multiLevelType w:val="multilevel"/>
    <w:tmpl w:val="DDE647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2B0BF1"/>
    <w:multiLevelType w:val="multilevel"/>
    <w:tmpl w:val="774E5F02"/>
    <w:lvl w:ilvl="0">
      <w:start w:val="56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CCD3673"/>
    <w:multiLevelType w:val="multilevel"/>
    <w:tmpl w:val="3F04DAC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06028472">
    <w:abstractNumId w:val="24"/>
  </w:num>
  <w:num w:numId="2" w16cid:durableId="551695298">
    <w:abstractNumId w:val="13"/>
  </w:num>
  <w:num w:numId="3" w16cid:durableId="592709411">
    <w:abstractNumId w:val="10"/>
  </w:num>
  <w:num w:numId="4" w16cid:durableId="995257353">
    <w:abstractNumId w:val="28"/>
  </w:num>
  <w:num w:numId="5" w16cid:durableId="653920928">
    <w:abstractNumId w:val="15"/>
  </w:num>
  <w:num w:numId="6" w16cid:durableId="260374975">
    <w:abstractNumId w:val="19"/>
  </w:num>
  <w:num w:numId="7" w16cid:durableId="767429121">
    <w:abstractNumId w:val="23"/>
  </w:num>
  <w:num w:numId="8" w16cid:durableId="1333339251">
    <w:abstractNumId w:val="9"/>
  </w:num>
  <w:num w:numId="9" w16cid:durableId="1192962959">
    <w:abstractNumId w:val="7"/>
  </w:num>
  <w:num w:numId="10" w16cid:durableId="1817452172">
    <w:abstractNumId w:val="6"/>
  </w:num>
  <w:num w:numId="11" w16cid:durableId="878475969">
    <w:abstractNumId w:val="5"/>
  </w:num>
  <w:num w:numId="12" w16cid:durableId="807285997">
    <w:abstractNumId w:val="4"/>
  </w:num>
  <w:num w:numId="13" w16cid:durableId="1439789446">
    <w:abstractNumId w:val="8"/>
  </w:num>
  <w:num w:numId="14" w16cid:durableId="1539583702">
    <w:abstractNumId w:val="3"/>
  </w:num>
  <w:num w:numId="15" w16cid:durableId="1165364614">
    <w:abstractNumId w:val="2"/>
  </w:num>
  <w:num w:numId="16" w16cid:durableId="378823454">
    <w:abstractNumId w:val="1"/>
  </w:num>
  <w:num w:numId="17" w16cid:durableId="1524250706">
    <w:abstractNumId w:val="0"/>
  </w:num>
  <w:num w:numId="18" w16cid:durableId="455607965">
    <w:abstractNumId w:val="17"/>
  </w:num>
  <w:num w:numId="19" w16cid:durableId="1652556624">
    <w:abstractNumId w:val="18"/>
  </w:num>
  <w:num w:numId="20" w16cid:durableId="1993606896">
    <w:abstractNumId w:val="26"/>
  </w:num>
  <w:num w:numId="21" w16cid:durableId="1785149790">
    <w:abstractNumId w:val="21"/>
  </w:num>
  <w:num w:numId="22" w16cid:durableId="631714022">
    <w:abstractNumId w:val="11"/>
  </w:num>
  <w:num w:numId="23" w16cid:durableId="1201892973">
    <w:abstractNumId w:val="29"/>
  </w:num>
  <w:num w:numId="24" w16cid:durableId="68845273">
    <w:abstractNumId w:val="12"/>
  </w:num>
  <w:num w:numId="25" w16cid:durableId="249775605">
    <w:abstractNumId w:val="16"/>
  </w:num>
  <w:num w:numId="26" w16cid:durableId="942372977">
    <w:abstractNumId w:val="14"/>
  </w:num>
  <w:num w:numId="27" w16cid:durableId="763496807">
    <w:abstractNumId w:val="22"/>
  </w:num>
  <w:num w:numId="28" w16cid:durableId="770080307">
    <w:abstractNumId w:val="25"/>
  </w:num>
  <w:num w:numId="29" w16cid:durableId="1203638008">
    <w:abstractNumId w:val="20"/>
  </w:num>
  <w:num w:numId="30" w16cid:durableId="8008037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17"/>
    <w:rsid w:val="000B7D7A"/>
    <w:rsid w:val="0013468A"/>
    <w:rsid w:val="00135E62"/>
    <w:rsid w:val="00247379"/>
    <w:rsid w:val="004B23BF"/>
    <w:rsid w:val="00544B0E"/>
    <w:rsid w:val="005910E0"/>
    <w:rsid w:val="00645252"/>
    <w:rsid w:val="006D3D74"/>
    <w:rsid w:val="00712DC6"/>
    <w:rsid w:val="0083569A"/>
    <w:rsid w:val="00847FE8"/>
    <w:rsid w:val="00866E98"/>
    <w:rsid w:val="009079A2"/>
    <w:rsid w:val="00974740"/>
    <w:rsid w:val="00A9204E"/>
    <w:rsid w:val="00C076C2"/>
    <w:rsid w:val="00C67585"/>
    <w:rsid w:val="00C77F17"/>
    <w:rsid w:val="00CA2C7F"/>
    <w:rsid w:val="00DD38A3"/>
    <w:rsid w:val="00F127AF"/>
    <w:rsid w:val="00FC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EAAA"/>
  <w15:chartTrackingRefBased/>
  <w15:docId w15:val="{A5025459-476F-41B4-BB6C-5F165156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5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vee\AppData\Local\Microsoft\Office\16.0\DTS\en-IN%7b4E011015-AEEB-4405-A77D-A71799780E54%7d\%7b694F0BF1-A009-4024-9AD5-3F61700AFDF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{694F0BF1-A009-4024-9AD5-3F61700AFDF5}tf02786999_win32</Template>
  <TotalTime>3314</TotalTime>
  <Pages>3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singh</dc:creator>
  <cp:keywords/>
  <dc:description/>
  <cp:lastModifiedBy>Naveen singh</cp:lastModifiedBy>
  <cp:revision>13</cp:revision>
  <dcterms:created xsi:type="dcterms:W3CDTF">2025-01-15T05:40:00Z</dcterms:created>
  <dcterms:modified xsi:type="dcterms:W3CDTF">2025-02-11T07:21:00Z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